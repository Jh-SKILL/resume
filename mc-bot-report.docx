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BBFBE"/>
    <w:p w14:paraId="E781A29E"/>
    <w:p w14:paraId="571B9A58"/>
    <w:p w14:paraId="72123A5A"/>
    <w:p w14:paraId="75B5E0C7"/>
    <w:p w14:paraId="77C6BD40">
      <w:pPr>
        <w:jc w:val="center"/>
      </w:pPr>
      <w:r>
        <w:rPr>
          <w:b/>
          <w:color w:val="1A56DB"/>
          <w:sz w:val="56"/>
        </w:rPr>
        <w:t>MC 群智能机器人</w:t>
      </w:r>
      <w:r>
        <w:rPr>
          <w:b/>
          <w:color w:val="1A56DB"/>
          <w:sz w:val="56"/>
        </w:rPr>
        <w:br w:type="textWrapping"/>
      </w:r>
      <w:r>
        <w:rPr>
          <w:b/>
          <w:color w:val="1A56DB"/>
          <w:sz w:val="56"/>
        </w:rPr>
        <w:t>项目文档</w:t>
      </w:r>
    </w:p>
    <w:p w14:paraId="5ACF2443"/>
    <w:p w14:paraId="53039B9D">
      <w:pPr>
        <w:jc w:val="center"/>
        <w:rPr>
          <w:color w:val="333333"/>
          <w:sz w:val="32"/>
        </w:rPr>
      </w:pPr>
      <w:r>
        <w:rPr>
          <w:color w:val="333333"/>
          <w:sz w:val="32"/>
        </w:rPr>
        <w:t>项目作者：刘骞逊</w:t>
      </w:r>
    </w:p>
    <w:p w14:paraId="7DC4B5D6">
      <w:pPr>
        <w:jc w:val="center"/>
        <w:rPr>
          <w:rFonts w:hint="default" w:eastAsia="微软雅黑"/>
          <w:color w:val="333333"/>
          <w:sz w:val="32"/>
          <w:lang w:val="en-US" w:eastAsia="zh-CN"/>
        </w:rPr>
      </w:pPr>
      <w:r>
        <w:rPr>
          <w:rFonts w:hint="eastAsia"/>
          <w:color w:val="333333"/>
          <w:sz w:val="32"/>
          <w:lang w:val="en-US" w:eastAsia="zh-CN"/>
        </w:rPr>
        <w:t>团队成员：胡君豪</w:t>
      </w:r>
    </w:p>
    <w:p w14:paraId="8FE1BC94"/>
    <w:p w14:paraId="044E5D99">
      <w:pPr>
        <w:jc w:val="center"/>
      </w:pPr>
      <w:r>
        <w:rPr>
          <w:color w:val="666666"/>
          <w:sz w:val="26"/>
        </w:rPr>
        <w:t>基于 DeepSeek + Napcat 的 QQ 群 AI 智能问答机器人</w:t>
      </w:r>
    </w:p>
    <w:p w14:paraId="6A5D1473"/>
    <w:p w14:paraId="C235D5E8">
      <w:pPr>
        <w:jc w:val="center"/>
      </w:pPr>
      <w:r>
        <w:rPr>
          <w:sz w:val="22"/>
        </w:rPr>
        <w:t>平台：QQ 群聊 | 语言：Python 3.12</w:t>
      </w:r>
    </w:p>
    <w:p w14:paraId="37136311">
      <w:pPr>
        <w:jc w:val="center"/>
      </w:pPr>
      <w:r>
        <w:rPr>
          <w:sz w:val="22"/>
        </w:rPr>
        <w:t>上线时间：2026 年 6 月</w:t>
      </w:r>
    </w:p>
    <w:p w14:paraId="A939F108">
      <w:r>
        <w:br w:type="page"/>
      </w:r>
    </w:p>
    <w:p w14:paraId="9E15DF84">
      <w:pPr>
        <w:pStyle w:val="3"/>
      </w:pPr>
      <w:r>
        <w:t>目 录</w:t>
      </w:r>
    </w:p>
    <w:p w14:paraId="CCCE4975">
      <w:pPr>
        <w:spacing w:after="120"/>
      </w:pPr>
      <w:r>
        <w:rPr>
          <w:sz w:val="22"/>
        </w:rPr>
        <w:t>一、项目概述</w:t>
      </w:r>
    </w:p>
    <w:p w14:paraId="CB0D7AED">
      <w:pPr>
        <w:spacing w:after="120"/>
      </w:pPr>
      <w:r>
        <w:rPr>
          <w:sz w:val="22"/>
        </w:rPr>
        <w:t>二、项目展示（图片区）</w:t>
      </w:r>
    </w:p>
    <w:p w14:paraId="EAFC7955">
      <w:pPr>
        <w:spacing w:after="120"/>
      </w:pPr>
      <w:r>
        <w:rPr>
          <w:sz w:val="22"/>
        </w:rPr>
        <w:t>三、技术架构</w:t>
      </w:r>
    </w:p>
    <w:p w14:paraId="949E0254">
      <w:pPr>
        <w:spacing w:after="120"/>
      </w:pPr>
      <w:r>
        <w:rPr>
          <w:sz w:val="22"/>
        </w:rPr>
        <w:t>四、功能特性</w:t>
      </w:r>
    </w:p>
    <w:p w14:paraId="F94DBCFF">
      <w:pPr>
        <w:spacing w:after="120"/>
      </w:pPr>
      <w:r>
        <w:rPr>
          <w:sz w:val="22"/>
        </w:rPr>
        <w:t>五、系统流程详解</w:t>
      </w:r>
    </w:p>
    <w:p w14:paraId="7FE804CB">
      <w:pPr>
        <w:spacing w:after="120"/>
      </w:pPr>
      <w:r>
        <w:rPr>
          <w:sz w:val="22"/>
        </w:rPr>
        <w:t>六、技术亮点</w:t>
      </w:r>
    </w:p>
    <w:p w14:paraId="6008B239">
      <w:pPr>
        <w:spacing w:after="120"/>
      </w:pPr>
      <w:r>
        <w:rPr>
          <w:sz w:val="22"/>
        </w:rPr>
        <w:t>七、故障排除与优化履历</w:t>
      </w:r>
    </w:p>
    <w:p w14:paraId="02F89DA7">
      <w:pPr>
        <w:spacing w:after="120"/>
      </w:pPr>
      <w:r>
        <w:rPr>
          <w:sz w:val="22"/>
        </w:rPr>
        <w:t>八、部署环境</w:t>
      </w:r>
    </w:p>
    <w:p w14:paraId="3EDEC937">
      <w:pPr>
        <w:spacing w:after="120"/>
      </w:pPr>
      <w:r>
        <w:rPr>
          <w:sz w:val="22"/>
        </w:rPr>
        <w:t>九、项目总结</w:t>
      </w:r>
    </w:p>
    <w:p w14:paraId="2298ECEC">
      <w:r>
        <w:br w:type="page"/>
      </w:r>
    </w:p>
    <w:p w14:paraId="9F090C8E">
      <w:pPr>
        <w:pStyle w:val="3"/>
      </w:pPr>
      <w:r>
        <w:t>一、项目概述</w:t>
      </w:r>
    </w:p>
    <w:p w14:paraId="B6365570">
      <w:pPr>
        <w:rPr>
          <w:rFonts w:hint="default" w:eastAsia="微软雅黑"/>
          <w:lang w:val="en-US" w:eastAsia="zh-CN"/>
        </w:rPr>
      </w:pPr>
      <w:r>
        <w:rPr>
          <w:b/>
          <w:sz w:val="24"/>
        </w:rPr>
        <w:t>开发者：刘骞逊</w:t>
      </w:r>
      <w:r>
        <w:rPr>
          <w:rFonts w:hint="eastAsia"/>
          <w:b/>
          <w:sz w:val="24"/>
          <w:lang w:val="en-US" w:eastAsia="zh-CN"/>
        </w:rPr>
        <w:t xml:space="preserve"> | 胡君豪</w:t>
      </w:r>
    </w:p>
    <w:p w14:paraId="2EABD7CE"/>
    <w:p w14:paraId="412C2B1C">
      <w:r>
        <w:t>本项目是一个面向 Minecraft 玩家社群的 QQ 群聊 AI 智能问答机器人，昵称「MC小助手」（QQ：3990944773）。机器人部署在腾讯云轻量应用服务器上，通过 DeepSeek 大模型驱动，能够实时回答群友关于 Minecraft 模组、整合包、游戏机制等各类问题。</w:t>
      </w:r>
    </w:p>
    <w:p w14:paraId="542B8B3E">
      <w:r>
        <w:t>项目从零开始搭建，经历了完整的</w:t>
      </w:r>
      <w:bookmarkStart w:id="0" w:name="_GoBack"/>
      <w:r>
        <w:t>"</w:t>
      </w:r>
      <w:bookmarkEnd w:id="0"/>
      <w:r>
        <w:t>需求分析 → 架构设计 → 开发编码 → 测试调试 → 生产部署"流程。涉及 QQ 协议对接、WebSocket 通信、多源并行搜索、Redis 缓存加速、AI 大模型调用等技术。</w:t>
      </w:r>
    </w:p>
    <w:p w14:paraId="8A46E8ED">
      <w:r>
        <w:t>核心数据：</w:t>
      </w:r>
    </w:p>
    <w:p w14:paraId="8A023953">
      <w:pPr>
        <w:pStyle w:val="16"/>
      </w:pPr>
      <w:r>
        <w:t>• 日活跃群友：200+ 人</w:t>
      </w:r>
    </w:p>
    <w:p w14:paraId="EAEA73B7">
      <w:pPr>
        <w:pStyle w:val="16"/>
      </w:pPr>
      <w:r>
        <w:t>• 处理 @机器人 请求：数十次/天</w:t>
      </w:r>
    </w:p>
    <w:p w14:paraId="D52CEB51">
      <w:pPr>
        <w:pStyle w:val="16"/>
      </w:pPr>
      <w:r>
        <w:t>• 平均响应时间：3~8 秒</w:t>
      </w:r>
    </w:p>
    <w:p w14:paraId="54A0E713">
      <w:pPr>
        <w:pStyle w:val="16"/>
      </w:pPr>
      <w:r>
        <w:t>• 服务器配置：2 核 2G / 40G SSD</w:t>
      </w:r>
    </w:p>
    <w:p w14:paraId="F5C7F03E">
      <w:r>
        <w:br w:type="page"/>
      </w:r>
    </w:p>
    <w:p w14:paraId="8C5A2439">
      <w:pPr>
        <w:pStyle w:val="3"/>
      </w:pPr>
      <w:r>
        <w:t>二、项目展示</w:t>
      </w:r>
    </w:p>
    <w:p w14:paraId="B63D00C7">
      <w:r>
        <w:t>以下展示机器人在 QQ 群中的实际运行效果截图：</w:t>
      </w:r>
    </w:p>
    <w:p w14:paraId="76DFFFE6"/>
    <w:p w14:paraId="6DB25489">
      <w:r>
        <w:t xml:space="preserve">  图 1：@机器人 提问，机器人实时回答 MC 模组问题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17B9A98">
        <w:trPr>
          <w:jc w:val="center"/>
        </w:trPr>
        <w:tc>
          <w:tcPr>
            <w:tcW w:w="8640" w:type="dxa"/>
          </w:tcPr>
          <w:p w14:paraId="C056B811">
            <w:pPr>
              <w:jc w:val="left"/>
            </w:pPr>
            <w:r>
              <w:drawing>
                <wp:inline distT="0" distB="0" distL="0" distR="0">
                  <wp:extent cx="2742565" cy="4291965"/>
                  <wp:effectExtent l="0" t="0" r="0" b="0"/>
                  <wp:docPr id="1026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1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199" cy="429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F202B872"/>
    <w:p w14:paraId="63E99D7B">
      <w:r>
        <w:t xml:space="preserve">  图 2：机器人展示搜索到的</w:t>
      </w:r>
      <w:r>
        <w:rPr>
          <w:lang w:val="en-US"/>
        </w:rPr>
        <w:t>相关</w:t>
      </w:r>
      <w:r>
        <w:t>链接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D8CC5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83E18791">
            <w:pPr>
              <w:jc w:val="left"/>
            </w:pPr>
            <w:r>
              <w:drawing>
                <wp:inline distT="0" distB="0" distL="0" distR="0">
                  <wp:extent cx="2743200" cy="4114800"/>
                  <wp:effectExtent l="0" t="0" r="0" b="0"/>
                  <wp:docPr id="1027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Image1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A4A0BF3E"/>
    <w:p w14:paraId="5EC5CDF8">
      <w:r>
        <w:t xml:space="preserve">  图 3：连续追问，机器人保持上下文对话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CBE6D1BA">
        <w:trPr>
          <w:jc w:val="center"/>
        </w:trPr>
        <w:tc>
          <w:tcPr>
            <w:tcW w:w="8640" w:type="dxa"/>
          </w:tcPr>
          <w:p w14:paraId="3D746E05">
            <w:pPr>
              <w:jc w:val="left"/>
            </w:pPr>
            <w:r>
              <w:drawing>
                <wp:inline distT="0" distB="0" distL="0" distR="0">
                  <wp:extent cx="2743200" cy="2298700"/>
                  <wp:effectExtent l="0" t="0" r="0" b="0"/>
                  <wp:docPr id="1028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Image1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9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C2AD2E7B"/>
    <w:p w14:paraId="028D8929">
      <w:r>
        <w:t xml:space="preserve">  图 4：</w:t>
      </w:r>
      <w:r>
        <w:rPr>
          <w:lang w:val="en-US"/>
        </w:rPr>
        <w:t>Napcat后台管理面板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D8392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2FF7BF30">
            <w:pPr>
              <w:jc w:val="left"/>
            </w:pPr>
            <w:r>
              <w:drawing>
                <wp:inline distT="0" distB="0" distL="114300" distR="114300">
                  <wp:extent cx="2743200" cy="4760595"/>
                  <wp:effectExtent l="0" t="0" r="0" b="0"/>
                  <wp:docPr id="1029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Image1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76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75DA3"/>
    <w:p w14:paraId="574430FD">
      <w:r>
        <w:t xml:space="preserve">  图 5：群友互动反馈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917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1990334F">
            <w:pPr>
              <w:jc w:val="left"/>
            </w:pPr>
            <w:r>
              <w:drawing>
                <wp:inline distT="0" distB="0" distL="114300" distR="114300">
                  <wp:extent cx="2743200" cy="4627245"/>
                  <wp:effectExtent l="0" t="0" r="0" b="0"/>
                  <wp:docPr id="1030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Image1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62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C35E7042"/>
    <w:p w14:paraId="AA70829A">
      <w:r>
        <w:br w:type="page"/>
      </w:r>
    </w:p>
    <w:p w14:paraId="B3F0B473">
      <w:pPr>
        <w:pStyle w:val="3"/>
      </w:pPr>
      <w:r>
        <w:t>三、技术架构</w:t>
      </w:r>
    </w:p>
    <w:p w14:paraId="C4469151">
      <w:r>
        <w:t>整体架构采用经典的三层设计：</w:t>
      </w:r>
    </w:p>
    <w:p w14:paraId="F2E99BE2">
      <w:pPr>
        <w:spacing w:before="20" w:after="20"/>
      </w:pPr>
      <w:r>
        <w:t>【用户层】  QQ 群友 → @机器人 → 提出问题</w:t>
      </w:r>
    </w:p>
    <w:p w14:paraId="CE39E0A4">
      <w:pPr>
        <w:spacing w:before="20" w:after="20"/>
      </w:pPr>
      <w:r>
        <w:t xml:space="preserve">              |</w:t>
      </w:r>
    </w:p>
    <w:p w14:paraId="8B23CB29">
      <w:pPr>
        <w:spacing w:before="20" w:after="20"/>
      </w:pPr>
      <w:r>
        <w:t xml:space="preserve">              ▼</w:t>
      </w:r>
    </w:p>
    <w:p w14:paraId="6BEE9CEB">
      <w:pPr>
        <w:spacing w:before="20" w:after="20"/>
      </w:pPr>
      <w:r>
        <w:t>【协议层】  Napcat 容器（QQ 协议实现） → WebSocket 推送群消息</w:t>
      </w:r>
    </w:p>
    <w:p w14:paraId="73DD6573">
      <w:pPr>
        <w:spacing w:before="20" w:after="20"/>
      </w:pPr>
      <w:r>
        <w:t xml:space="preserve">              |</w:t>
      </w:r>
    </w:p>
    <w:p w14:paraId="BE5BCC1A">
      <w:pPr>
        <w:spacing w:before="20" w:after="20"/>
      </w:pPr>
      <w:r>
        <w:t xml:space="preserve">              ▼</w:t>
      </w:r>
    </w:p>
    <w:p w14:paraId="05E1236B">
      <w:pPr>
        <w:spacing w:before="20" w:after="20"/>
      </w:pPr>
      <w:r>
        <w:t>【业务层】  mc_bot_bridge.py（Python 桥接程序）</w:t>
      </w:r>
    </w:p>
    <w:p w14:paraId="A150A544">
      <w:pPr>
        <w:spacing w:before="20" w:after="20"/>
      </w:pPr>
      <w:r>
        <w:t xml:space="preserve">              ├─ Redis：缓存 + 对话上下文</w:t>
      </w:r>
    </w:p>
    <w:p w14:paraId="1491CBCA">
      <w:pPr>
        <w:spacing w:before="20" w:after="20"/>
      </w:pPr>
      <w:r>
        <w:t xml:space="preserve">              ├─ Bing 搜索：多源并行搜 MC 百科/MCBBS/通用网页</w:t>
      </w:r>
    </w:p>
    <w:p w14:paraId="2092D64D">
      <w:pPr>
        <w:spacing w:before="20" w:after="20"/>
      </w:pPr>
      <w:r>
        <w:t xml:space="preserve">              ├─ Modrinth API：开源模组平台搜索</w:t>
      </w:r>
    </w:p>
    <w:p w14:paraId="F447F118">
      <w:pPr>
        <w:spacing w:before="20" w:after="20"/>
      </w:pPr>
      <w:r>
        <w:t xml:space="preserve">              └─ DeepSeek V4 Flash API：AI 大模型生成回复</w:t>
      </w:r>
    </w:p>
    <w:p w14:paraId="6529E087">
      <w:pPr>
        <w:spacing w:before="20" w:after="20"/>
      </w:pPr>
      <w:r>
        <w:t xml:space="preserve">              |</w:t>
      </w:r>
    </w:p>
    <w:p w14:paraId="35EFE8BA">
      <w:pPr>
        <w:spacing w:before="20" w:after="20"/>
      </w:pPr>
      <w:r>
        <w:t xml:space="preserve">              ▼</w:t>
      </w:r>
    </w:p>
    <w:p w14:paraId="9ACB9643">
      <w:pPr>
        <w:spacing w:before="20" w:after="20"/>
      </w:pPr>
      <w:r>
        <w:t>【回复】  Napcat HTTP API → 发送到 QQ 群</w:t>
      </w:r>
    </w:p>
    <w:p w14:paraId="F3743C9F"/>
    <w:p w14:paraId="46407F55">
      <w:pPr>
        <w:pStyle w:val="4"/>
      </w:pPr>
      <w:r>
        <w:t>3.1 技术栈</w:t>
      </w:r>
    </w:p>
    <w:tbl>
      <w:tblPr>
        <w:tblStyle w:val="49"/>
        <w:tblW w:w="0" w:type="auto"/>
        <w:jc w:val="center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F5F51A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E24481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4320" w:type="dxa"/>
          </w:tcPr>
          <w:p w14:paraId="5894C6C6">
            <w:pPr>
              <w:spacing w:after="0" w:line="240" w:lineRule="auto"/>
            </w:pPr>
            <w:r>
              <w:rPr>
                <w:b/>
              </w:rPr>
              <w:t>技术选型</w:t>
            </w:r>
          </w:p>
        </w:tc>
      </w:tr>
      <w:tr w14:paraId="6AAA6DED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85B73F33">
            <w:pPr>
              <w:spacing w:after="0" w:line="240" w:lineRule="auto"/>
            </w:pPr>
            <w:r>
              <w:t>编程语言</w:t>
            </w:r>
          </w:p>
        </w:tc>
        <w:tc>
          <w:tcPr>
            <w:tcW w:w="4320" w:type="dxa"/>
          </w:tcPr>
          <w:p w14:paraId="EECA548D">
            <w:pPr>
              <w:spacing w:after="0" w:line="240" w:lineRule="auto"/>
            </w:pPr>
            <w:r>
              <w:t>Python 3.12</w:t>
            </w:r>
          </w:p>
        </w:tc>
      </w:tr>
      <w:tr w14:paraId="80C6B6C1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D0F2C8CA">
            <w:pPr>
              <w:spacing w:after="0" w:line="240" w:lineRule="auto"/>
            </w:pPr>
            <w:r>
              <w:t>QQ 协议层</w:t>
            </w:r>
          </w:p>
        </w:tc>
        <w:tc>
          <w:tcPr>
            <w:tcW w:w="4320" w:type="dxa"/>
          </w:tcPr>
          <w:p w14:paraId="9DBF0BC2">
            <w:pPr>
              <w:spacing w:after="0" w:line="240" w:lineRule="auto"/>
            </w:pPr>
            <w:r>
              <w:t>Napcat Docker（mlikiowa/napcat-docker）</w:t>
            </w:r>
          </w:p>
        </w:tc>
      </w:tr>
      <w:tr w14:paraId="2EE371C6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A19067B9">
            <w:pPr>
              <w:spacing w:after="0" w:line="240" w:lineRule="auto"/>
            </w:pPr>
            <w:r>
              <w:t>AI 大模型</w:t>
            </w:r>
          </w:p>
        </w:tc>
        <w:tc>
          <w:tcPr>
            <w:tcW w:w="4320" w:type="dxa"/>
          </w:tcPr>
          <w:p w14:paraId="DA24861F">
            <w:pPr>
              <w:spacing w:after="0" w:line="240" w:lineRule="auto"/>
            </w:pPr>
            <w:r>
              <w:t>DeepSeek V4 Flash（deepseek-chat）</w:t>
            </w:r>
          </w:p>
        </w:tc>
      </w:tr>
      <w:tr w14:paraId="365A93C4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86768456">
            <w:pPr>
              <w:spacing w:after="0" w:line="240" w:lineRule="auto"/>
            </w:pPr>
            <w:r>
              <w:t>搜索引擎</w:t>
            </w:r>
          </w:p>
        </w:tc>
        <w:tc>
          <w:tcPr>
            <w:tcW w:w="4320" w:type="dxa"/>
          </w:tcPr>
          <w:p w14:paraId="DF9B0ED2">
            <w:pPr>
              <w:spacing w:after="0" w:line="240" w:lineRule="auto"/>
            </w:pPr>
            <w:r>
              <w:t>Bing 网页搜索（多源并行）</w:t>
            </w:r>
          </w:p>
        </w:tc>
      </w:tr>
      <w:tr w14:paraId="0D7C9787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AB2C098B">
            <w:pPr>
              <w:spacing w:after="0" w:line="240" w:lineRule="auto"/>
            </w:pPr>
            <w:r>
              <w:t>模组平台</w:t>
            </w:r>
          </w:p>
        </w:tc>
        <w:tc>
          <w:tcPr>
            <w:tcW w:w="4320" w:type="dxa"/>
          </w:tcPr>
          <w:p w14:paraId="F89A9A67">
            <w:pPr>
              <w:spacing w:after="0" w:line="240" w:lineRule="auto"/>
            </w:pPr>
            <w:r>
              <w:t>Modrinth API</w:t>
            </w:r>
          </w:p>
        </w:tc>
      </w:tr>
      <w:tr w14:paraId="93D7779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D0E291BE">
            <w:pPr>
              <w:spacing w:after="0" w:line="240" w:lineRule="auto"/>
            </w:pPr>
            <w:r>
              <w:t>缓存系统</w:t>
            </w:r>
          </w:p>
        </w:tc>
        <w:tc>
          <w:tcPr>
            <w:tcW w:w="4320" w:type="dxa"/>
          </w:tcPr>
          <w:p w14:paraId="C1F02280">
            <w:pPr>
              <w:spacing w:after="0" w:line="240" w:lineRule="auto"/>
            </w:pPr>
            <w:r>
              <w:t>Redis（本地部署）</w:t>
            </w:r>
          </w:p>
        </w:tc>
      </w:tr>
      <w:tr w14:paraId="9F558C8C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D98B428B">
            <w:pPr>
              <w:spacing w:after="0" w:line="240" w:lineRule="auto"/>
            </w:pPr>
            <w:r>
              <w:t>对话上下文</w:t>
            </w:r>
          </w:p>
        </w:tc>
        <w:tc>
          <w:tcPr>
            <w:tcW w:w="4320" w:type="dxa"/>
          </w:tcPr>
          <w:p w14:paraId="1578F3F4">
            <w:pPr>
              <w:spacing w:after="0" w:line="240" w:lineRule="auto"/>
            </w:pPr>
            <w:r>
              <w:t>Redis（存储最近 5 轮／10 条消息）</w:t>
            </w:r>
          </w:p>
        </w:tc>
      </w:tr>
      <w:tr w14:paraId="A3A0EDB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D86E1B23">
            <w:pPr>
              <w:spacing w:after="0" w:line="240" w:lineRule="auto"/>
            </w:pPr>
            <w:r>
              <w:t>消息协议</w:t>
            </w:r>
          </w:p>
        </w:tc>
        <w:tc>
          <w:tcPr>
            <w:tcW w:w="4320" w:type="dxa"/>
          </w:tcPr>
          <w:p w14:paraId="4AE353ED">
            <w:pPr>
              <w:spacing w:after="0" w:line="240" w:lineRule="auto"/>
            </w:pPr>
            <w:r>
              <w:t>WebSocket + OneBot 11 协议</w:t>
            </w:r>
          </w:p>
        </w:tc>
      </w:tr>
      <w:tr w14:paraId="F0F5FEE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A9BC3897">
            <w:pPr>
              <w:spacing w:after="0" w:line="240" w:lineRule="auto"/>
            </w:pPr>
            <w:r>
              <w:t>服务器</w:t>
            </w:r>
          </w:p>
        </w:tc>
        <w:tc>
          <w:tcPr>
            <w:tcW w:w="4320" w:type="dxa"/>
          </w:tcPr>
          <w:p w14:paraId="4CC8AD48">
            <w:pPr>
              <w:spacing w:after="0" w:line="240" w:lineRule="auto"/>
            </w:pPr>
            <w:r>
              <w:t>腾讯云轻量应用服务器 / Ubuntu 24.04</w:t>
            </w:r>
          </w:p>
        </w:tc>
      </w:tr>
    </w:tbl>
    <w:p w14:paraId="4132758D">
      <w:r>
        <w:br w:type="page"/>
      </w:r>
    </w:p>
    <w:p w14:paraId="B560F6F7">
      <w:pPr>
        <w:pStyle w:val="3"/>
      </w:pPr>
      <w:r>
        <w:t>四、功能特性</w:t>
      </w:r>
    </w:p>
    <w:p w14:paraId="6EB2A423">
      <w:r>
        <w:rPr>
          <w:b/>
          <w:sz w:val="22"/>
        </w:rPr>
        <w:t>🧠 AI 智能回复</w:t>
      </w:r>
    </w:p>
    <w:p w14:paraId="F7BC3B86">
      <w:pPr>
        <w:spacing w:after="160"/>
      </w:pPr>
      <w:r>
        <w:t>基于 DeepSeek V4 Flash 大模型，具备丰富的 Minecraft 相关知识。回复风格热情自然，懂 MC 梗，既专业解答又能轻松聊天。</w:t>
      </w:r>
    </w:p>
    <w:p w14:paraId="1C973C02">
      <w:r>
        <w:rPr>
          <w:b/>
          <w:sz w:val="22"/>
        </w:rPr>
        <w:t>🔍 多源并行搜索</w:t>
      </w:r>
    </w:p>
    <w:p w14:paraId="59F1B42F">
      <w:pPr>
        <w:spacing w:after="160"/>
      </w:pPr>
      <w:r>
        <w:t>同时搜索四个来源：Bing site:mcmod.cn（MC 百科）、Modrinth API（开源模组平台）、Bing site 多个 MC 资源站（MCBBS 等）、Bing 通用网页搜索。搜索结果聚合后交给 AI 生成更准确的回复。</w:t>
      </w:r>
    </w:p>
    <w:p w14:paraId="2E7A2F1B">
      <w:r>
        <w:rPr>
          <w:b/>
          <w:sz w:val="22"/>
        </w:rPr>
        <w:t>⚡ Redis 缓存加速</w:t>
      </w:r>
    </w:p>
    <w:p w14:paraId="CD4DB321">
      <w:pPr>
        <w:spacing w:after="160"/>
      </w:pPr>
      <w:r>
        <w:t>对用户问题做 MD5 哈希缓存，相同问题直接命中缓存回复，无需搜索 + AI 调用。缓存 TTL 细粒度分为三类：成功回复 7 天、失败回复 60 秒、无结果回复 10 分钟。</w:t>
      </w:r>
    </w:p>
    <w:p w14:paraId="33A25925">
      <w:r>
        <w:rPr>
          <w:b/>
          <w:sz w:val="22"/>
        </w:rPr>
        <w:t>💬 对话上下文</w:t>
      </w:r>
    </w:p>
    <w:p w14:paraId="F0D99679">
      <w:pPr>
        <w:spacing w:after="160"/>
      </w:pPr>
      <w:r>
        <w:t>为每个用户存储最近 5 轮对话（10 条消息），上下文 15 分钟过期。支持连续追问、关联话题讨论。</w:t>
      </w:r>
    </w:p>
    <w:p w14:paraId="AB8C8991">
      <w:r>
        <w:rPr>
          <w:b/>
          <w:sz w:val="22"/>
        </w:rPr>
        <w:t>🧩 意图分类</w:t>
      </w:r>
    </w:p>
    <w:p w14:paraId="312B6455">
      <w:pPr>
        <w:spacing w:after="160"/>
      </w:pPr>
      <w:r>
        <w:t>纯关键词匹配零延迟分类：download（找下载链接）→ 侧重搜索资源站；mod_query（模组/整合包相关）→ 侧重 MC 百科和 Modrinth；general（通用问题）→ 均衡搜索。</w:t>
      </w:r>
    </w:p>
    <w:p w14:paraId="94071BEE">
      <w:r>
        <w:rPr>
          <w:b/>
          <w:sz w:val="22"/>
        </w:rPr>
        <w:t>🔒 安全防护</w:t>
      </w:r>
    </w:p>
    <w:p w14:paraId="91427980">
      <w:pPr>
        <w:spacing w:after="160"/>
      </w:pPr>
      <w:r>
        <w:t>内置人设安全规则：禁止泄露隐私和密钥、禁止被修改设定（越狱防御）、禁止执行危险指令、敏感话题回避。同时自动过滤 AI 回复中的 Markdown 符号。</w:t>
      </w:r>
    </w:p>
    <w:p w14:paraId="68BD8EFB">
      <w:r>
        <w:br w:type="page"/>
      </w:r>
    </w:p>
    <w:p w14:paraId="02D03749">
      <w:pPr>
        <w:pStyle w:val="3"/>
      </w:pPr>
      <w:r>
        <w:t>五、系统流程详解</w:t>
      </w:r>
    </w:p>
    <w:p w14:paraId="F9CC2065">
      <w:r>
        <w:rPr>
          <w:b/>
          <w:sz w:val="22"/>
        </w:rPr>
        <w:t>第 1 步：消息接收</w:t>
      </w:r>
    </w:p>
    <w:p w14:paraId="65FA3974">
      <w:pPr>
        <w:spacing w:after="120"/>
      </w:pPr>
      <w:r>
        <w:t>Napcat 容器通过 WebSocket Server（端口 6700）推送所有群消息。桥接程序连接 ws://127.0.0.1:6700，过滤只处理 @机器人的群消息，跳过机器人自身消息。</w:t>
      </w:r>
    </w:p>
    <w:p w14:paraId="96EBE290">
      <w:r>
        <w:rPr>
          <w:b/>
          <w:sz w:val="22"/>
        </w:rPr>
        <w:t>第 2 步：缓存查询</w:t>
      </w:r>
    </w:p>
    <w:p w14:paraId="E8C9D85D">
      <w:pPr>
        <w:spacing w:after="120"/>
      </w:pPr>
      <w:r>
        <w:t>对用户消息文本做 MD5 取前 16 位作为缓存 key，查询 Redis "mc:cache:{hash}"。命中则直接返回缓存回复，跳过所有后续步骤（秒级响应）。</w:t>
      </w:r>
    </w:p>
    <w:p w14:paraId="2A523AF0">
      <w:r>
        <w:rPr>
          <w:b/>
          <w:sz w:val="22"/>
        </w:rPr>
        <w:t>第 3 步：上下文加载</w:t>
      </w:r>
    </w:p>
    <w:p w14:paraId="853EA0B5">
      <w:pPr>
        <w:spacing w:after="120"/>
      </w:pPr>
      <w:r>
        <w:t>从 Redis "mc:ctx:{user_id}" 加载该用户的最近对话历史。上下文 TTL 900 秒，从每次写入起重新计时。</w:t>
      </w:r>
    </w:p>
    <w:p w14:paraId="1F27CBB9">
      <w:r>
        <w:rPr>
          <w:b/>
          <w:sz w:val="22"/>
        </w:rPr>
        <w:t>第 4 步：意图分类</w:t>
      </w:r>
    </w:p>
    <w:p w14:paraId="A80E5446">
      <w:pPr>
        <w:spacing w:after="120"/>
      </w:pPr>
      <w:r>
        <w:t>纯关键词匹配，零延迟。从消息中识别用户意图：找下载链接 → download；问模组/整合包 → mod_query；其他 → general。</w:t>
      </w:r>
    </w:p>
    <w:p w14:paraId="071BEEC0">
      <w:r>
        <w:rPr>
          <w:b/>
          <w:sz w:val="22"/>
        </w:rPr>
        <w:t>第 5 步：并行搜索</w:t>
      </w:r>
    </w:p>
    <w:p w14:paraId="AF567E77">
      <w:pPr>
        <w:spacing w:after="120"/>
      </w:pPr>
      <w:r>
        <w:t>使用 ThreadPoolExecutor 同时发起 4 个搜索线程：Bing site:mcmod.cn（MC 百科）、Modrinth API、Bing site 下载源搜索、Bing 通用网页搜索。关键词智能清洗去除口语噪声（_extract_bing_keywords 函数），用 Session + allow_redirects=True + 浏览器级 Headers 对抗反爬。</w:t>
      </w:r>
    </w:p>
    <w:p w14:paraId="8A25A70F">
      <w:r>
        <w:rPr>
          <w:b/>
          <w:sz w:val="22"/>
        </w:rPr>
        <w:t>第 6 步：System Prompt 构建</w:t>
      </w:r>
    </w:p>
    <w:p w14:paraId="37622A22">
      <w:pPr>
        <w:spacing w:after="120"/>
      </w:pPr>
      <w:r>
        <w:t>根据搜索结果情况构建不同的系统提示词：有结果的 + 含链接 → 引用严格规则；有结果的 + 无链接 → 引导用户去平台搜；搜索失败 → 自嘲 + 凭知识回答；无结果 → 凭知识回答。</w:t>
      </w:r>
    </w:p>
    <w:p w14:paraId="2C531EFF">
      <w:r>
        <w:rPr>
          <w:b/>
          <w:sz w:val="22"/>
        </w:rPr>
        <w:t>第 7 步：AI 生成</w:t>
      </w:r>
    </w:p>
    <w:p w14:paraId="BFBB139C">
      <w:pPr>
        <w:spacing w:after="120"/>
      </w:pPr>
      <w:r>
        <w:t>调用 DeepSeek API（api.deepseek.com/v1/chat/completions），模型 deepseek-chat，temperature=0.7，max_tokens=800。超时 30 秒，失败则返回友好兜底消息。</w:t>
      </w:r>
    </w:p>
    <w:p w14:paraId="FD0E57F3">
      <w:r>
        <w:rPr>
          <w:b/>
          <w:sz w:val="22"/>
        </w:rPr>
        <w:t>第 8 步：回复 + 回落</w:t>
      </w:r>
    </w:p>
    <w:p w14:paraId="C63817FB">
      <w:pPr>
        <w:spacing w:after="120"/>
      </w:pPr>
      <w:r>
        <w:t>通过 Napcat 的 send_group_msg API 发送到 QQ 群。同时写入缓存和对话上下文。</w:t>
      </w:r>
    </w:p>
    <w:p w14:paraId="76BB19D4">
      <w:r>
        <w:br w:type="page"/>
      </w:r>
    </w:p>
    <w:p w14:paraId="876DBE1D">
      <w:pPr>
        <w:pStyle w:val="3"/>
      </w:pPr>
      <w:r>
        <w:t>六、技术亮点</w:t>
      </w:r>
    </w:p>
    <w:p w14:paraId="B85CD0B1">
      <w:pPr>
        <w:spacing w:after="160"/>
      </w:pPr>
      <w:r>
        <w:t>1. 对抗搜狗反爬 + Bing 重定向搜狗服务器 IP 被标记为爬虫触发验证码 → 更换为 Bing 搜索并全面修复 allow_redirects=True。使用 requests.Session() 保持 Cookie、轮换浏览器级 User-Agent、添加 Accept-Language 头。</w:t>
      </w:r>
    </w:p>
    <w:p w14:paraId="563039E9">
      <w:pPr>
        <w:spacing w:after="160"/>
      </w:pPr>
      <w:r>
        <w:t>2. 中文关键词智能清洗（_extract_bing_keywords）Bing 对长查询效果差 → 设计强力清洗函数：按长度逆序移除口语短语、单字语气词、标点符号，按信息量评分（英文词 ×3、数字词 ×2）取 Top 6 保留，限制最长 40 字。</w:t>
      </w:r>
    </w:p>
    <w:p w14:paraId="413076EB">
      <w:pPr>
        <w:spacing w:after="160"/>
      </w:pPr>
      <w:r>
        <w:t>3. 多源并行搜索架构ThreadPoolExecutor + 4 路并发搜索，12 秒超时兜底。搜索线程互不阻塞，任何一个搜索源故障不影响其他源。Modrinth 走 API 通道不受反爬影响，作为保底。</w:t>
      </w:r>
    </w:p>
    <w:p w14:paraId="BFF628C1">
      <w:pPr>
        <w:spacing w:after="160"/>
      </w:pPr>
      <w:r>
        <w:t>4. 三级缓存策略成功回复（TTL 7 天）→ 减少重复 API 调用；失败回复（TTL 60 秒）→ 避免短时间内反复触发搜索失败；无结果回复（TTL 10 分钟）→ 冷门问题短时间不再重试。</w:t>
      </w:r>
    </w:p>
    <w:p w14:paraId="3C8FDD2E">
      <w:pPr>
        <w:spacing w:after="160"/>
      </w:pPr>
      <w:r>
        <w:t>5. 人物设定（系统提示词工程）详细的 BOT_PERSONA 包含性格（热情、懂梗、大方承认是 AI）、能力说明、铁规则（禁止编造链接/禁止 Markdown/回复精简）、安全规则（防越狱/防泄露/防敏感话题），层层嵌套。</w:t>
      </w:r>
    </w:p>
    <w:p w14:paraId="229CF3D0">
      <w:pPr>
        <w:spacing w:after="160"/>
      </w:pPr>
      <w:r>
        <w:t>6. Docker + WebSocket 混合架构Napcat QQ 协议端跑在 Docker 容器中，桥接逻辑跑在宿主机。利用端口映射 (6700 ↔ 6700) 实现容器 ↔ 宿主机通信。处理了 Docker 网络坑点（127.0.0.1 指向容器自身，需用 172.17.0.1 网关 IP）。</w:t>
      </w:r>
    </w:p>
    <w:p w14:paraId="5B3C3326">
      <w:r>
        <w:br w:type="page"/>
      </w:r>
    </w:p>
    <w:p w14:paraId="E1CEF936">
      <w:pPr>
        <w:pStyle w:val="3"/>
      </w:pPr>
      <w:r>
        <w:t>七、故障排除与优化履历</w:t>
      </w:r>
    </w:p>
    <w:p w14:paraId="B4BAAFB1">
      <w:pPr>
        <w:pStyle w:val="4"/>
      </w:pPr>
      <w:r>
        <w:t>7.1 重大故障记录</w:t>
      </w:r>
    </w:p>
    <w:p w14:paraId="8EB11E72">
      <w:r>
        <w:rPr>
          <w:b/>
          <w:sz w:val="21"/>
        </w:rPr>
        <w:t>搜索引擎全灭故障（2026-06-17）</w:t>
      </w:r>
    </w:p>
    <w:p w14:paraId="A27A874F">
      <w:pPr>
        <w:spacing w:after="120"/>
      </w:pPr>
      <w:r>
        <w:t>现象：机器人回复总缺搜索结果。排查发现两个问题：① 搜狗服务器 IP 被触发反爬，返回验证码页面；② Bing 搜索返回 302 跳转到 cn.bing.com，但 requests.get() 默认不跟重定向。修复：① 去掉搜狗改用 Bing 通用搜索；② 所有搜索请求加上 allow_redirects=True。</w:t>
      </w:r>
    </w:p>
    <w:p w14:paraId="4F08F3D6">
      <w:r>
        <w:rPr>
          <w:b/>
          <w:sz w:val="21"/>
        </w:rPr>
        <w:t>Docker WebSocket 连接故障</w:t>
      </w:r>
    </w:p>
    <w:p w14:paraId="57041F5E">
      <w:pPr>
        <w:spacing w:after="120"/>
      </w:pPr>
      <w:r>
        <w:t>现象：Napcat WS Client 模式用 127.0.0.1 连接宿主机失败。原因：容器内 127.0.0.1 指向容器自身。解决：改用 Docker 网关 IP（172.17.0.1）代替 127.0.0.1。</w:t>
      </w:r>
    </w:p>
    <w:p w14:paraId="5796D4C7">
      <w:r>
        <w:rPr>
          <w:b/>
          <w:sz w:val="21"/>
        </w:rPr>
        <w:t>AI 回复包含 Markdown 符号</w:t>
      </w:r>
    </w:p>
    <w:p w14:paraId="D208B004">
      <w:pPr>
        <w:spacing w:after="120"/>
      </w:pPr>
      <w:r>
        <w:t>现象：DeepSeek 生成的回复含 **加粗**、## 标题等在 QQ 群无法正确显示。解决：增加 post-processing 过滤，用正则替换所有 Markdown 语法符号。</w:t>
      </w:r>
    </w:p>
    <w:p w14:paraId="CA08797E">
      <w:pPr>
        <w:pStyle w:val="4"/>
      </w:pPr>
      <w:r>
        <w:t>7.2 迭代历史</w:t>
      </w:r>
    </w:p>
    <w:tbl>
      <w:tblPr>
        <w:tblStyle w:val="49"/>
        <w:tblW w:w="0" w:type="auto"/>
        <w:jc w:val="center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8D859E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6340A3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2ECF3E93">
            <w:pPr>
              <w:spacing w:after="0" w:line="240" w:lineRule="auto"/>
            </w:pPr>
            <w:r>
              <w:rPr>
                <w:b/>
              </w:rPr>
              <w:t>变更内容</w:t>
            </w:r>
          </w:p>
        </w:tc>
        <w:tc>
          <w:tcPr>
            <w:tcW w:w="2880" w:type="dxa"/>
          </w:tcPr>
          <w:p w14:paraId="9AB3D2A1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B2DA0C05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EB0627">
            <w:pPr>
              <w:spacing w:after="0" w:line="240" w:lineRule="auto"/>
            </w:pPr>
            <w:r>
              <w:t>v1</w:t>
            </w:r>
          </w:p>
        </w:tc>
        <w:tc>
          <w:tcPr>
            <w:tcW w:w="2880" w:type="dxa"/>
          </w:tcPr>
          <w:p w14:paraId="63EB3AE5">
            <w:pPr>
              <w:spacing w:after="0" w:line="240" w:lineRule="auto"/>
            </w:pPr>
            <w:r>
              <w:t>初始版本：OpenClaw Agent 转发 + 搜狗搜索 + RAG 知识库</w:t>
            </w:r>
          </w:p>
        </w:tc>
        <w:tc>
          <w:tcPr>
            <w:tcW w:w="2880" w:type="dxa"/>
          </w:tcPr>
          <w:p w14:paraId="A86845B5">
            <w:pPr>
              <w:spacing w:after="0" w:line="240" w:lineRule="auto"/>
            </w:pPr>
            <w:r>
              <w:t>❌ 弃用</w:t>
            </w:r>
          </w:p>
        </w:tc>
      </w:tr>
      <w:tr w14:paraId="493D3C9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860B59EB">
            <w:pPr>
              <w:spacing w:after="0" w:line="240" w:lineRule="auto"/>
            </w:pPr>
            <w:r>
              <w:t>v2</w:t>
            </w:r>
          </w:p>
        </w:tc>
        <w:tc>
          <w:tcPr>
            <w:tcW w:w="2880" w:type="dxa"/>
          </w:tcPr>
          <w:p w14:paraId="BE7FD9CD">
            <w:pPr>
              <w:spacing w:after="0" w:line="240" w:lineRule="auto"/>
            </w:pPr>
            <w:r>
              <w:t>切换到 DeepSeek API 直连，解决 Agent 超时问题</w:t>
            </w:r>
          </w:p>
        </w:tc>
        <w:tc>
          <w:tcPr>
            <w:tcW w:w="2880" w:type="dxa"/>
          </w:tcPr>
          <w:p w14:paraId="1B8D3726">
            <w:pPr>
              <w:spacing w:after="0" w:line="240" w:lineRule="auto"/>
            </w:pPr>
            <w:r>
              <w:t>✅ 上线</w:t>
            </w:r>
          </w:p>
        </w:tc>
      </w:tr>
      <w:tr w14:paraId="33892060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F931A1">
            <w:pPr>
              <w:spacing w:after="0" w:line="240" w:lineRule="auto"/>
            </w:pPr>
            <w:r>
              <w:t>v3</w:t>
            </w:r>
          </w:p>
        </w:tc>
        <w:tc>
          <w:tcPr>
            <w:tcW w:w="2880" w:type="dxa"/>
          </w:tcPr>
          <w:p w14:paraId="A4DADFCF">
            <w:pPr>
              <w:spacing w:after="0" w:line="240" w:lineRule="auto"/>
            </w:pPr>
            <w:r>
              <w:t>搜狗 → Bing 迁移，修复 Bing 重定向问题</w:t>
            </w:r>
          </w:p>
        </w:tc>
        <w:tc>
          <w:tcPr>
            <w:tcW w:w="2880" w:type="dxa"/>
          </w:tcPr>
          <w:p w14:paraId="4A77B9CF">
            <w:pPr>
              <w:spacing w:after="0" w:line="240" w:lineRule="auto"/>
            </w:pPr>
            <w:r>
              <w:t>✅ 上线</w:t>
            </w:r>
          </w:p>
        </w:tc>
      </w:tr>
      <w:tr w14:paraId="5F15CCF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409C76">
            <w:pPr>
              <w:spacing w:after="0" w:line="240" w:lineRule="auto"/>
            </w:pPr>
            <w:r>
              <w:t>v4</w:t>
            </w:r>
          </w:p>
        </w:tc>
        <w:tc>
          <w:tcPr>
            <w:tcW w:w="2880" w:type="dxa"/>
          </w:tcPr>
          <w:p w14:paraId="02AE551B">
            <w:pPr>
              <w:spacing w:after="0" w:line="240" w:lineRule="auto"/>
            </w:pPr>
            <w:r>
              <w:t>新增 Bing 下载搜索 + Bing 通用搜索，Multi-source 并行</w:t>
            </w:r>
          </w:p>
        </w:tc>
        <w:tc>
          <w:tcPr>
            <w:tcW w:w="2880" w:type="dxa"/>
          </w:tcPr>
          <w:p w14:paraId="2FE1BA24">
            <w:pPr>
              <w:spacing w:after="0" w:line="240" w:lineRule="auto"/>
            </w:pPr>
            <w:r>
              <w:t>✅ 上线</w:t>
            </w:r>
          </w:p>
        </w:tc>
      </w:tr>
      <w:tr w14:paraId="E0BD33B6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B8873591">
            <w:pPr>
              <w:spacing w:after="0" w:line="240" w:lineRule="auto"/>
            </w:pPr>
            <w:r>
              <w:t>v5</w:t>
            </w:r>
          </w:p>
        </w:tc>
        <w:tc>
          <w:tcPr>
            <w:tcW w:w="2880" w:type="dxa"/>
          </w:tcPr>
          <w:p w14:paraId="3EABC6F4">
            <w:pPr>
              <w:spacing w:after="0" w:line="240" w:lineRule="auto"/>
            </w:pPr>
            <w:r>
              <w:t>Bing 搜索优化：智能关键词清洗 + Session/Cookie/反爬</w:t>
            </w:r>
          </w:p>
        </w:tc>
        <w:tc>
          <w:tcPr>
            <w:tcW w:w="2880" w:type="dxa"/>
          </w:tcPr>
          <w:p w14:paraId="1B3BD8D7">
            <w:pPr>
              <w:spacing w:after="0" w:line="240" w:lineRule="auto"/>
            </w:pPr>
            <w:r>
              <w:t>✅ 上线</w:t>
            </w:r>
          </w:p>
        </w:tc>
      </w:tr>
      <w:tr w14:paraId="C9043CD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F3E7AD06">
            <w:pPr>
              <w:spacing w:after="0" w:line="240" w:lineRule="auto"/>
            </w:pPr>
            <w:r>
              <w:t>v6</w:t>
            </w:r>
          </w:p>
        </w:tc>
        <w:tc>
          <w:tcPr>
            <w:tcW w:w="2880" w:type="dxa"/>
          </w:tcPr>
          <w:p w14:paraId="38E95024">
            <w:pPr>
              <w:spacing w:after="0" w:line="240" w:lineRule="auto"/>
            </w:pPr>
            <w:r>
              <w:t>当前版本：4 路并行搜索 + Redis 三级缓存 + 意图分类</w:t>
            </w:r>
          </w:p>
        </w:tc>
        <w:tc>
          <w:tcPr>
            <w:tcW w:w="2880" w:type="dxa"/>
          </w:tcPr>
          <w:p w14:paraId="EDB798E6">
            <w:pPr>
              <w:spacing w:after="0" w:line="240" w:lineRule="auto"/>
            </w:pPr>
            <w:r>
              <w:t>✅ 生产运行</w:t>
            </w:r>
          </w:p>
        </w:tc>
      </w:tr>
    </w:tbl>
    <w:p w14:paraId="445D0A01">
      <w:r>
        <w:br w:type="page"/>
      </w:r>
    </w:p>
    <w:p w14:paraId="36D02CC2">
      <w:pPr>
        <w:pStyle w:val="3"/>
      </w:pPr>
      <w:r>
        <w:t>八、部署环境</w:t>
      </w:r>
    </w:p>
    <w:tbl>
      <w:tblPr>
        <w:tblStyle w:val="49"/>
        <w:tblW w:w="0" w:type="auto"/>
        <w:jc w:val="center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6FD45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BA7B06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F1D48CDC">
            <w:pPr>
              <w:spacing w:after="0" w:line="240" w:lineRule="auto"/>
            </w:pPr>
            <w:r>
              <w:rPr>
                <w:b/>
              </w:rPr>
              <w:t>配置</w:t>
            </w:r>
          </w:p>
        </w:tc>
      </w:tr>
      <w:tr w14:paraId="40E4589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37C764">
            <w:pPr>
              <w:spacing w:after="0" w:line="240" w:lineRule="auto"/>
            </w:pPr>
            <w:r>
              <w:t>服务器</w:t>
            </w:r>
          </w:p>
        </w:tc>
        <w:tc>
          <w:tcPr>
            <w:tcW w:w="4320" w:type="dxa"/>
          </w:tcPr>
          <w:p w14:paraId="4D5DA246">
            <w:pPr>
              <w:spacing w:after="0" w:line="240" w:lineRule="auto"/>
            </w:pPr>
            <w:r>
              <w:t>腾讯云轻量应用服务器</w:t>
            </w:r>
          </w:p>
        </w:tc>
      </w:tr>
      <w:tr w14:paraId="2FE29B3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1B7F61">
            <w:pPr>
              <w:spacing w:after="0" w:line="240" w:lineRule="auto"/>
            </w:pPr>
            <w:r>
              <w:t>CPU / 内存</w:t>
            </w:r>
          </w:p>
        </w:tc>
        <w:tc>
          <w:tcPr>
            <w:tcW w:w="4320" w:type="dxa"/>
          </w:tcPr>
          <w:p w14:paraId="F49BA994">
            <w:pPr>
              <w:spacing w:after="0" w:line="240" w:lineRule="auto"/>
            </w:pPr>
            <w:r>
              <w:t>2 核 / 2G</w:t>
            </w:r>
          </w:p>
        </w:tc>
      </w:tr>
      <w:tr w14:paraId="C65BA55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51840A">
            <w:pPr>
              <w:spacing w:after="0" w:line="240" w:lineRule="auto"/>
            </w:pPr>
            <w:r>
              <w:t>硬盘</w:t>
            </w:r>
          </w:p>
        </w:tc>
        <w:tc>
          <w:tcPr>
            <w:tcW w:w="4320" w:type="dxa"/>
          </w:tcPr>
          <w:p w14:paraId="02866D9C">
            <w:pPr>
              <w:spacing w:after="0" w:line="240" w:lineRule="auto"/>
            </w:pPr>
            <w:r>
              <w:t>40G SSD</w:t>
            </w:r>
          </w:p>
        </w:tc>
      </w:tr>
      <w:tr w14:paraId="FD2F0140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A43C81DF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0AE668C1">
            <w:pPr>
              <w:spacing w:after="0" w:line="240" w:lineRule="auto"/>
            </w:pPr>
            <w:r>
              <w:t>Ubuntu 24.04 / 内核 6.8.0</w:t>
            </w:r>
          </w:p>
        </w:tc>
      </w:tr>
      <w:tr w14:paraId="0E38AD75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0BB30A">
            <w:pPr>
              <w:spacing w:after="0" w:line="240" w:lineRule="auto"/>
            </w:pPr>
            <w:r>
              <w:t>Docker</w:t>
            </w:r>
          </w:p>
        </w:tc>
        <w:tc>
          <w:tcPr>
            <w:tcW w:w="4320" w:type="dxa"/>
          </w:tcPr>
          <w:p w14:paraId="4C91B6DF">
            <w:pPr>
              <w:spacing w:after="0" w:line="240" w:lineRule="auto"/>
            </w:pPr>
            <w:r>
              <w:t>v29.5.3</w:t>
            </w:r>
          </w:p>
        </w:tc>
      </w:tr>
      <w:tr w14:paraId="96A6C01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F8CA5EA8">
            <w:pPr>
              <w:spacing w:after="0" w:line="240" w:lineRule="auto"/>
            </w:pPr>
            <w:r>
              <w:t>容器镜像</w:t>
            </w:r>
          </w:p>
        </w:tc>
        <w:tc>
          <w:tcPr>
            <w:tcW w:w="4320" w:type="dxa"/>
          </w:tcPr>
          <w:p w14:paraId="C82CCE85">
            <w:pPr>
              <w:spacing w:after="0" w:line="240" w:lineRule="auto"/>
            </w:pPr>
            <w:r>
              <w:t>mlikiowa/napcat-docker:latest</w:t>
            </w:r>
          </w:p>
        </w:tc>
      </w:tr>
      <w:tr w14:paraId="F17E91A0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DB44D33B">
            <w:pPr>
              <w:spacing w:after="0" w:line="240" w:lineRule="auto"/>
            </w:pPr>
            <w:r>
              <w:t>Python</w:t>
            </w:r>
          </w:p>
        </w:tc>
        <w:tc>
          <w:tcPr>
            <w:tcW w:w="4320" w:type="dxa"/>
          </w:tcPr>
          <w:p w14:paraId="A8CF6974">
            <w:pPr>
              <w:spacing w:after="0" w:line="240" w:lineRule="auto"/>
            </w:pPr>
            <w:r>
              <w:t>3.12 (venv @ /opt/mc-bot/venv)</w:t>
            </w:r>
          </w:p>
        </w:tc>
      </w:tr>
      <w:tr w14:paraId="F103F5D3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C20F57B6">
            <w:pPr>
              <w:spacing w:after="0" w:line="240" w:lineRule="auto"/>
            </w:pPr>
            <w:r>
              <w:t>Redis</w:t>
            </w:r>
          </w:p>
        </w:tc>
        <w:tc>
          <w:tcPr>
            <w:tcW w:w="4320" w:type="dxa"/>
          </w:tcPr>
          <w:p w14:paraId="3CBAA5F0">
            <w:pPr>
              <w:spacing w:after="0" w:line="240" w:lineRule="auto"/>
            </w:pPr>
            <w:r>
              <w:t>本地部署（默认端口 6379）</w:t>
            </w:r>
          </w:p>
        </w:tc>
      </w:tr>
      <w:tr w14:paraId="5529E844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9294043E">
            <w:pPr>
              <w:spacing w:after="0" w:line="240" w:lineRule="auto"/>
            </w:pPr>
            <w:r>
              <w:t>AI 模型</w:t>
            </w:r>
          </w:p>
        </w:tc>
        <w:tc>
          <w:tcPr>
            <w:tcW w:w="4320" w:type="dxa"/>
          </w:tcPr>
          <w:p w14:paraId="3062CFD1">
            <w:pPr>
              <w:spacing w:after="0" w:line="240" w:lineRule="auto"/>
            </w:pPr>
            <w:r>
              <w:t>DeepSeek V4 Flash (deepseek-chat)</w:t>
            </w:r>
          </w:p>
        </w:tc>
      </w:tr>
      <w:tr w14:paraId="8B6F1E6A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93661C1D">
            <w:pPr>
              <w:spacing w:after="0" w:line="240" w:lineRule="auto"/>
            </w:pPr>
            <w:r>
              <w:t>机器人 QQ</w:t>
            </w:r>
          </w:p>
        </w:tc>
        <w:tc>
          <w:tcPr>
            <w:tcW w:w="4320" w:type="dxa"/>
          </w:tcPr>
          <w:p w14:paraId="ACE7C150">
            <w:pPr>
              <w:spacing w:after="0" w:line="240" w:lineRule="auto"/>
            </w:pPr>
            <w:r>
              <w:t>3990944773</w:t>
            </w:r>
          </w:p>
        </w:tc>
      </w:tr>
      <w:tr w14:paraId="8DAAD40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E6845070">
            <w:pPr>
              <w:spacing w:after="0" w:line="240" w:lineRule="auto"/>
            </w:pPr>
            <w:r>
              <w:t>正式群</w:t>
            </w:r>
          </w:p>
        </w:tc>
        <w:tc>
          <w:tcPr>
            <w:tcW w:w="4320" w:type="dxa"/>
          </w:tcPr>
          <w:p w14:paraId="BB1290DE">
            <w:pPr>
              <w:spacing w:after="0" w:line="240" w:lineRule="auto"/>
            </w:pPr>
            <w:r>
              <w:t>543965331</w:t>
            </w:r>
          </w:p>
        </w:tc>
      </w:tr>
    </w:tbl>
    <w:p w14:paraId="80A4FEA1"/>
    <w:p w14:paraId="98E6991C">
      <w:pPr>
        <w:pStyle w:val="4"/>
      </w:pPr>
      <w:r>
        <w:t>文件结构</w:t>
      </w:r>
    </w:p>
    <w:p w14:paraId="849AB474">
      <w:r>
        <w:t>/opt/mc-bot/</w:t>
      </w:r>
    </w:p>
    <w:p w14:paraId="3AA0EE28">
      <w:pPr>
        <w:pStyle w:val="16"/>
      </w:pPr>
      <w:r>
        <w:rPr>
          <w:rFonts w:ascii="Consolas" w:hAnsi="Consolas"/>
          <w:b/>
        </w:rPr>
        <w:t xml:space="preserve">mc_bot_bridge.py  </w:t>
      </w:r>
      <w:r>
        <w:t>— 主桥接程序（核心逻辑）</w:t>
      </w:r>
    </w:p>
    <w:p w14:paraId="CFC822B8">
      <w:pPr>
        <w:pStyle w:val="16"/>
      </w:pPr>
      <w:r>
        <w:rPr>
          <w:rFonts w:ascii="Consolas" w:hAnsi="Consolas"/>
          <w:b/>
        </w:rPr>
        <w:t xml:space="preserve">start_bot.sh  </w:t>
      </w:r>
      <w:r>
        <w:t>— 启动脚本</w:t>
      </w:r>
    </w:p>
    <w:p w14:paraId="2822E629">
      <w:pPr>
        <w:pStyle w:val="16"/>
      </w:pPr>
      <w:r>
        <w:rPr>
          <w:rFonts w:ascii="Consolas" w:hAnsi="Consolas"/>
          <w:b/>
        </w:rPr>
        <w:t xml:space="preserve">bot.log  </w:t>
      </w:r>
      <w:r>
        <w:t>— 运行日志</w:t>
      </w:r>
    </w:p>
    <w:p w14:paraId="61F523A5">
      <w:pPr>
        <w:pStyle w:val="16"/>
      </w:pPr>
      <w:r>
        <w:rPr>
          <w:rFonts w:ascii="Consolas" w:hAnsi="Consolas"/>
          <w:b/>
        </w:rPr>
        <w:t xml:space="preserve">architecture.md  </w:t>
      </w:r>
      <w:r>
        <w:t>— 架构文档</w:t>
      </w:r>
    </w:p>
    <w:p w14:paraId="857D5495">
      <w:pPr>
        <w:pStyle w:val="16"/>
      </w:pPr>
      <w:r>
        <w:rPr>
          <w:rFonts w:ascii="Consolas" w:hAnsi="Consolas"/>
          <w:b/>
        </w:rPr>
        <w:t xml:space="preserve">final_report.md  </w:t>
      </w:r>
      <w:r>
        <w:t>— 最终部署报告</w:t>
      </w:r>
    </w:p>
    <w:p w14:paraId="467ECBEF">
      <w:pPr>
        <w:pStyle w:val="16"/>
      </w:pPr>
      <w:r>
        <w:rPr>
          <w:rFonts w:ascii="Consolas" w:hAnsi="Consolas"/>
          <w:b/>
        </w:rPr>
        <w:t xml:space="preserve">troubleshoot.md  </w:t>
      </w:r>
      <w:r>
        <w:t>— 故障报告</w:t>
      </w:r>
    </w:p>
    <w:p w14:paraId="AF1646CB">
      <w:pPr>
        <w:pStyle w:val="16"/>
      </w:pPr>
      <w:r>
        <w:rPr>
          <w:rFonts w:ascii="Consolas" w:hAnsi="Consolas"/>
          <w:b/>
        </w:rPr>
        <w:t xml:space="preserve">search_issue_report.md  </w:t>
      </w:r>
      <w:r>
        <w:t>— 搜索引擎故障诊断</w:t>
      </w:r>
    </w:p>
    <w:p w14:paraId="EE945B03">
      <w:pPr>
        <w:pStyle w:val="16"/>
      </w:pPr>
      <w:r>
        <w:rPr>
          <w:rFonts w:ascii="Consolas" w:hAnsi="Consolas"/>
          <w:b/>
        </w:rPr>
        <w:t xml:space="preserve">build_kb.py  </w:t>
      </w:r>
      <w:r>
        <w:t>— 知识库构建脚本（已弃用）</w:t>
      </w:r>
    </w:p>
    <w:p w14:paraId="A650535A">
      <w:r>
        <w:br w:type="page"/>
      </w:r>
    </w:p>
    <w:p w14:paraId="A6DA65EF">
      <w:pPr>
        <w:pStyle w:val="3"/>
      </w:pPr>
      <w:r>
        <w:t>九、项目总结</w:t>
      </w:r>
    </w:p>
    <w:p w14:paraId="918B303B">
      <w:r>
        <w:t>本项目是一个完整的 AI + IM（即时通讯）实战项目，从零开始独立完成。整个过程覆盖了全栈 AI 应用开发的典型环节：</w:t>
      </w:r>
    </w:p>
    <w:p w14:paraId="52A04D9D">
      <w:pPr>
        <w:pStyle w:val="16"/>
      </w:pPr>
      <w:r>
        <w:t>🔧 基础设施搭建：云服务器配置、Docker 容器化部署、域名与端口管理</w:t>
      </w:r>
    </w:p>
    <w:p w14:paraId="F9DB72AE">
      <w:pPr>
        <w:pStyle w:val="16"/>
      </w:pPr>
      <w:r>
        <w:t>📡 通信协议对接：WebSocket 全双工通信、OneBot 11 协议理解与实现</w:t>
      </w:r>
    </w:p>
    <w:p w14:paraId="B4923583">
      <w:pPr>
        <w:pStyle w:val="16"/>
      </w:pPr>
      <w:r>
        <w:t>🧠 AI 模型集成：RESTful API 调用、Prompt Engineering（人设/安全/越狱防御）</w:t>
      </w:r>
    </w:p>
    <w:p w14:paraId="806A1C0F">
      <w:pPr>
        <w:pStyle w:val="16"/>
      </w:pPr>
      <w:r>
        <w:t>🔍 搜索引擎对抗：反爬策略应对、SERP 解析、多源并发架构</w:t>
      </w:r>
    </w:p>
    <w:p w14:paraId="0BB622F4">
      <w:pPr>
        <w:pStyle w:val="16"/>
      </w:pPr>
      <w:r>
        <w:t>⚡ 性能优化：Redis 缓存加速、三级缓存策略、并行搜索最大化</w:t>
      </w:r>
    </w:p>
    <w:p w14:paraId="38D86419">
      <w:pPr>
        <w:pStyle w:val="16"/>
      </w:pPr>
      <w:r>
        <w:t>🐛 问题排查：从零调试网络问题（Docker 网络模式）、SEO 引擎故障诊断、API 超时优化</w:t>
      </w:r>
    </w:p>
    <w:p w14:paraId="13C2B8B9">
      <w:pPr>
        <w:pStyle w:val="16"/>
      </w:pPr>
      <w:r>
        <w:t>🔒 安全加固：防越狱提示词设计、防泄露隐私保护、敏感话题过滤</w:t>
      </w:r>
    </w:p>
    <w:p w14:paraId="ABA98B39"/>
    <w:p w14:paraId="243A8AEC">
      <w:r>
        <w:t>通过这个项目，不仅交付了一个在 QQ 群稳定运行的 AI 问答机器人，更重要的是完整经历了一遍"从需求到上线"的 AI 应用开发全流程，积累了丰富的 DevOps、AI 集成、反爬对抗和性能优化实战经验。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B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宋体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1A56DB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0d6a8ec5-ca78-428a-9d0e-25ab06aa2b5c"/>
    <w:basedOn w:val="132"/>
    <w:link w:val="25"/>
    <w:uiPriority w:val="99"/>
  </w:style>
  <w:style w:type="character" w:customStyle="1" w:styleId="136">
    <w:name w:val="Footer Char_a1c50a89-6eba-4848-9c8e-594aa1d6471c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09366b1f-42c5-4f13-a77f-790327c01564"/>
    <w:basedOn w:val="132"/>
    <w:link w:val="3"/>
    <w:qFormat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Heading 2 Char_9b4f6673-cb6a-4bc4-ac81-f70e13855c4d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c29669bd-cd0f-4de7-a28a-a37e89a3348c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bad0b622-24c4-4f73-8fb2-18165b7e407e"/>
    <w:basedOn w:val="132"/>
    <w:link w:val="31"/>
    <w:qFormat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74047cdd-1c56-4c5d-8f67-827950b16d65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1e6d0916-c5e3-4b5f-9041-b2530873205b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7e30023c-363c-4c49-9b30-0f7f26e4cf44"/>
    <w:basedOn w:val="132"/>
    <w:link w:val="7"/>
    <w:qFormat/>
    <w:uiPriority w:val="9"/>
    <w:rPr>
      <w:rFonts w:ascii="Calibri" w:hAnsi="Calibri" w:eastAsia="MS Gothic" w:cs="宋体"/>
      <w:color w:val="243F60"/>
    </w:rPr>
  </w:style>
  <w:style w:type="character" w:customStyle="1" w:styleId="152">
    <w:name w:val="Heading 6 Char_b3889948-1894-44da-9e75-ff0a2a55331a"/>
    <w:basedOn w:val="132"/>
    <w:link w:val="8"/>
    <w:qFormat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Heading 7 Char_fd9694bf-8ba4-4dc0-afe8-3b422db0d988"/>
    <w:basedOn w:val="132"/>
    <w:link w:val="9"/>
    <w:qFormat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Heading 8 Char_4110a00b-5224-4d98-99b2-0714484f1de3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4c4f84fb-a454-44c3-bb25-1e9b8174287d"/>
    <w:basedOn w:val="132"/>
    <w:link w:val="11"/>
    <w:qFormat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966ce19b-2395-4d7f-81b8-7abbf36fcef2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cf7c463f-af31-4e07-8dac-69aab3575641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542B8B3E</paraID>
      <start>15</start>
      <end>16</end>
      <status>unmodified</status>
      <modifiedWord/>
      <trackRevisions>false</trackRevisions>
    </reviewItem>
    <reviewItem>
      <errorID>d43f9e95-e2b6-47fe-ba4b-f8aef1bb6468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542B8B3E</paraID>
      <start>48</start>
      <end>49</end>
      <status>unmodified</status>
      <modifiedWord/>
      <trackRevisions>false</trackRevisions>
    </reviewItem>
    <reviewItem>
      <errorID>03437dad-c84f-4390-870f-5097db475544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FFFFFFFF9DBF0BC2</paraID>
      <start>13</start>
      <end>14</end>
      <status>unmodified</status>
      <modifiedWord/>
      <trackRevisions>false</trackRevisions>
    </reviewItem>
    <reviewItem>
      <errorID>31ca8445-0568-4619-979a-d88ead0402df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FFFFFFFF9DBF0BC2</paraID>
      <start>36</start>
      <end>37</end>
      <status>unmodified</status>
      <modifiedWord/>
      <trackRevisions>false</trackRevisions>
    </reviewItem>
    <reviewItem>
      <errorID>67dc645e-b32a-451e-837c-711dd0417806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FFFFFFFFDA24861F</paraID>
      <start>17</start>
      <end>18</end>
      <status>unmodified</status>
      <modifiedWord/>
      <trackRevisions>false</trackRevisions>
    </reviewItem>
    <reviewItem>
      <errorID>88569ec0-5e53-41be-819d-98219f953f0a</errorID>
      <errorWord>deepseek</errorWord>
      <group>L1_English</group>
      <groupName>英文问题</groupName>
      <ability>L2_Brand_Name</ability>
      <abilityName>品牌词问题</abilityName>
      <candidateList>
        <item>DeepSeek</item>
      </candidateList>
      <explain>此处疑似有拼写错误，建议修改</explain>
      <paraID>FFFFFFFFDA24861F</paraID>
      <start>18</start>
      <end>26</end>
      <status>unmodified</status>
      <modifiedWord/>
      <trackRevisions>false</trackRevisions>
    </reviewItem>
    <reviewItem>
      <errorID>7814259a-7001-49b2-b71e-d771d163b575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FFFFFFFFDA24861F</paraID>
      <start>31</start>
      <end>32</end>
      <status>unmodified</status>
      <modifiedWord/>
      <trackRevisions>false</trackRevisions>
    </reviewItem>
    <reviewItem>
      <errorID>cd1f7630-80d8-40e6-8131-9220b4145c4f</errorID>
      <errorWord>既</errorWord>
      <group>L1_Word</group>
      <groupName>字词问题</groupName>
      <ability>L2_Typo</ability>
      <abilityName>字词错误</abilityName>
      <candidateList>
        <item>既有</item>
      </candidateList>
      <explain/>
      <paraID>FFFFFFFFF7BC3B86</paraID>
      <start>62</start>
      <end>63</end>
      <status>unmodified</status>
      <modifiedWord/>
      <trackRevisions>false</trackRevisions>
    </reviewItem>
    <reviewItem>
      <errorID>ade3ae51-da10-4785-89be-ad661c6bb35c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FFFFFFFFE8C9D85D</paraID>
      <start>54</start>
      <end>55</end>
      <status>unmodified</status>
      <modifiedWord/>
      <trackRevisions>false</trackRevisions>
    </reviewItem>
    <reviewItem>
      <errorID>d1cf1259-6da8-4aa3-bf5b-16e30b0f90de</errorID>
      <errorWord>deepseek</errorWord>
      <group>L1_English</group>
      <groupName>英文问题</groupName>
      <ability>L2_Brand_Name</ability>
      <abilityName>品牌词问题</abilityName>
      <candidateList>
        <item>DeepSeek</item>
      </candidateList>
      <explain>此处疑似有拼写错误，建议修改</explain>
      <paraID>FFFFFFFFBFBB139C</paraID>
      <start>57</start>
      <end>65</end>
      <status>unmodified</status>
      <modifiedWord/>
      <trackRevisions>false</trackRevisions>
    </reviewItem>
    <reviewItem>
      <errorID>07917358-c312-4253-afed-9a8ced8a0926</errorID>
      <errorWord>deepseek</errorWord>
      <group>L1_English</group>
      <groupName>英文问题</groupName>
      <ability>L2_Brand_Name</ability>
      <abilityName>品牌词问题</abilityName>
      <candidateList>
        <item>DeepSeek</item>
      </candidateList>
      <explain>此处疑似有拼写错误，建议修改</explain>
      <paraID>3062CFD1</paraID>
      <start>19</start>
      <end>27</end>
      <status>unmodified</status>
      <modifiedWord/>
      <trackRevisions>false</trackRevisions>
    </reviewItem>
    <reviewItem>
      <errorID>6ab692cb-ee8a-4de8-b17e-52f8e0a0cd6a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243A8AEC</paraID>
      <start>47</start>
      <end>48</end>
      <status>unmodified</status>
      <modifiedWord/>
      <trackRevisions>false</trackRevisions>
    </reviewItem>
    <reviewItem>
      <errorID>5b9e8e49-4b14-4c82-83e5-12cd12ad4271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243A8AEC</paraID>
      <start>54</start>
      <end>55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c403b609-7af6-4d01-ab9c-d2754b4548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412</Words>
  <Characters>501</Characters>
  <Paragraphs>247</Paragraphs>
  <TotalTime>1</TotalTime>
  <ScaleCrop>false</ScaleCrop>
  <LinksUpToDate>false</LinksUpToDate>
  <CharactersWithSpaces>562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Jh</cp:lastModifiedBy>
  <dcterms:modified xsi:type="dcterms:W3CDTF">2026-07-17T04:00:16Z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8E0283E7D3F148259C07A8202A984E05_13</vt:lpwstr>
  </property>
  <property fmtid="{D5CDD505-2E9C-101B-9397-08002B2CF9AE}" pid="3" name="KSOTemplateDocerSaveRecord">
    <vt:lpwstr>eyJoZGlkIjoiYzhkYThjNTViZmE2Njk1YjQ4YWU0NTRkMWZiYzhmMjkiLCJ1c2VySWQiOiI3MDQ2NTE4OTMifQ==</vt:lpwstr>
  </property>
  <property fmtid="{D5CDD505-2E9C-101B-9397-08002B2CF9AE}" pid="4" name="KSOProductBuildVer">
    <vt:lpwstr>2052-12.1.0.26895</vt:lpwstr>
  </property>
</Properties>
</file>